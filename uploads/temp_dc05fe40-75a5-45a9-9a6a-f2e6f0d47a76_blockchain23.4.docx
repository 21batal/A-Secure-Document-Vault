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92BEF" w14:textId="6CFCBF39" w:rsidR="00A9204E" w:rsidRPr="003B25DD" w:rsidRDefault="003B25DD">
      <w:pPr>
        <w:rPr>
          <w:sz w:val="36"/>
          <w:szCs w:val="36"/>
        </w:rPr>
      </w:pPr>
      <w:r w:rsidRPr="003B25DD">
        <w:rPr>
          <w:sz w:val="36"/>
          <w:szCs w:val="36"/>
        </w:rPr>
        <w:t xml:space="preserve">Ziad </w:t>
      </w:r>
      <w:r w:rsidR="00C91982">
        <w:rPr>
          <w:sz w:val="36"/>
          <w:szCs w:val="36"/>
        </w:rPr>
        <w:t>I</w:t>
      </w:r>
      <w:r w:rsidRPr="003B25DD">
        <w:rPr>
          <w:sz w:val="36"/>
          <w:szCs w:val="36"/>
        </w:rPr>
        <w:t>brahim elbatal</w:t>
      </w:r>
    </w:p>
    <w:p w14:paraId="017B4549" w14:textId="58ABE9C7" w:rsidR="003B25DD" w:rsidRPr="003B25DD" w:rsidRDefault="003B25DD">
      <w:pPr>
        <w:rPr>
          <w:sz w:val="36"/>
          <w:szCs w:val="36"/>
        </w:rPr>
      </w:pPr>
      <w:r w:rsidRPr="003B25DD">
        <w:rPr>
          <w:sz w:val="36"/>
          <w:szCs w:val="36"/>
        </w:rPr>
        <w:t>2205075</w:t>
      </w:r>
    </w:p>
    <w:p w14:paraId="32A2F9CC" w14:textId="77777777" w:rsidR="003B25DD" w:rsidRDefault="003B25DD" w:rsidP="003B25DD">
      <w:pPr>
        <w:jc w:val="center"/>
      </w:pPr>
    </w:p>
    <w:p w14:paraId="05815363" w14:textId="77777777" w:rsidR="003B25DD" w:rsidRDefault="003B25DD" w:rsidP="003B25DD">
      <w:pPr>
        <w:jc w:val="center"/>
      </w:pPr>
    </w:p>
    <w:p w14:paraId="468496DB" w14:textId="475225BB" w:rsidR="003B25DD" w:rsidRDefault="003B25DD" w:rsidP="003B25DD">
      <w:pPr>
        <w:jc w:val="center"/>
        <w:rPr>
          <w:sz w:val="40"/>
          <w:szCs w:val="40"/>
        </w:rPr>
      </w:pPr>
      <w:r w:rsidRPr="003B25DD">
        <w:rPr>
          <w:sz w:val="40"/>
          <w:szCs w:val="40"/>
        </w:rPr>
        <w:t>Smart Contract Deployment Report</w:t>
      </w:r>
    </w:p>
    <w:p w14:paraId="471FC0D4" w14:textId="77777777" w:rsidR="003B25DD" w:rsidRPr="003B25DD" w:rsidRDefault="003B25DD" w:rsidP="003B25DD">
      <w:pPr>
        <w:rPr>
          <w:b/>
          <w:bCs/>
          <w:sz w:val="28"/>
          <w:szCs w:val="28"/>
        </w:rPr>
      </w:pPr>
      <w:r w:rsidRPr="003B25DD">
        <w:rPr>
          <w:b/>
          <w:bCs/>
          <w:sz w:val="28"/>
          <w:szCs w:val="28"/>
        </w:rPr>
        <w:t>Problem Statement</w:t>
      </w:r>
    </w:p>
    <w:p w14:paraId="283568AD" w14:textId="77777777" w:rsidR="003B25DD" w:rsidRPr="003B25DD" w:rsidRDefault="003B25DD" w:rsidP="003B25DD">
      <w:pPr>
        <w:rPr>
          <w:sz w:val="28"/>
          <w:szCs w:val="28"/>
        </w:rPr>
      </w:pPr>
      <w:r w:rsidRPr="003B25DD">
        <w:rPr>
          <w:sz w:val="28"/>
          <w:szCs w:val="28"/>
        </w:rPr>
        <w:t>Deploy a contract that:</w:t>
      </w:r>
    </w:p>
    <w:p w14:paraId="23FD6F4B" w14:textId="77777777" w:rsidR="003B25DD" w:rsidRPr="003B25DD" w:rsidRDefault="003B25DD" w:rsidP="003B25DD">
      <w:pPr>
        <w:numPr>
          <w:ilvl w:val="0"/>
          <w:numId w:val="24"/>
        </w:numPr>
        <w:rPr>
          <w:sz w:val="28"/>
          <w:szCs w:val="28"/>
        </w:rPr>
      </w:pPr>
      <w:r w:rsidRPr="003B25DD">
        <w:rPr>
          <w:sz w:val="28"/>
          <w:szCs w:val="28"/>
        </w:rPr>
        <w:t>Stores two numbers (A and B)</w:t>
      </w:r>
    </w:p>
    <w:p w14:paraId="4CA35DCC" w14:textId="77777777" w:rsidR="003B25DD" w:rsidRPr="003B25DD" w:rsidRDefault="003B25DD" w:rsidP="003B25DD">
      <w:pPr>
        <w:numPr>
          <w:ilvl w:val="0"/>
          <w:numId w:val="24"/>
        </w:numPr>
        <w:rPr>
          <w:sz w:val="28"/>
          <w:szCs w:val="28"/>
        </w:rPr>
      </w:pPr>
      <w:r w:rsidRPr="003B25DD">
        <w:rPr>
          <w:sz w:val="28"/>
          <w:szCs w:val="28"/>
        </w:rPr>
        <w:t>Calculates and emits their sum, difference, product, and quotient</w:t>
      </w:r>
    </w:p>
    <w:p w14:paraId="325234E0" w14:textId="77777777" w:rsidR="003B25DD" w:rsidRPr="003B25DD" w:rsidRDefault="003B25DD" w:rsidP="003B25DD">
      <w:pPr>
        <w:numPr>
          <w:ilvl w:val="0"/>
          <w:numId w:val="24"/>
        </w:numPr>
        <w:rPr>
          <w:sz w:val="28"/>
          <w:szCs w:val="28"/>
        </w:rPr>
      </w:pPr>
      <w:r w:rsidRPr="003B25DD">
        <w:rPr>
          <w:sz w:val="28"/>
          <w:szCs w:val="28"/>
        </w:rPr>
        <w:t>Emits the stored values</w:t>
      </w:r>
    </w:p>
    <w:p w14:paraId="16C34015" w14:textId="77777777" w:rsidR="003B25DD" w:rsidRPr="003B25DD" w:rsidRDefault="003B25DD" w:rsidP="003B25DD">
      <w:pPr>
        <w:numPr>
          <w:ilvl w:val="0"/>
          <w:numId w:val="24"/>
        </w:numPr>
        <w:rPr>
          <w:sz w:val="28"/>
          <w:szCs w:val="28"/>
        </w:rPr>
      </w:pPr>
      <w:r w:rsidRPr="003B25DD">
        <w:rPr>
          <w:sz w:val="28"/>
          <w:szCs w:val="28"/>
        </w:rPr>
        <w:t>Uses separate functions for each operation</w:t>
      </w:r>
    </w:p>
    <w:p w14:paraId="5B7E1CC6" w14:textId="77777777" w:rsidR="003B25DD" w:rsidRPr="003B25DD" w:rsidRDefault="003B25DD" w:rsidP="003B25DD">
      <w:pPr>
        <w:rPr>
          <w:b/>
          <w:bCs/>
          <w:sz w:val="28"/>
          <w:szCs w:val="28"/>
        </w:rPr>
      </w:pPr>
      <w:r w:rsidRPr="003B25DD">
        <w:rPr>
          <w:b/>
          <w:bCs/>
          <w:sz w:val="28"/>
          <w:szCs w:val="28"/>
        </w:rPr>
        <w:t>Solution</w:t>
      </w:r>
    </w:p>
    <w:p w14:paraId="1022CC26" w14:textId="77777777" w:rsidR="003B25DD" w:rsidRPr="003B25DD" w:rsidRDefault="003B25DD" w:rsidP="003B25DD">
      <w:pPr>
        <w:rPr>
          <w:sz w:val="28"/>
          <w:szCs w:val="28"/>
        </w:rPr>
      </w:pPr>
      <w:r w:rsidRPr="003B25DD">
        <w:rPr>
          <w:sz w:val="28"/>
          <w:szCs w:val="28"/>
        </w:rPr>
        <w:t>Created </w:t>
      </w:r>
      <w:proofErr w:type="spellStart"/>
      <w:r w:rsidRPr="003B25DD">
        <w:rPr>
          <w:sz w:val="28"/>
          <w:szCs w:val="28"/>
        </w:rPr>
        <w:t>MathOperations.sol</w:t>
      </w:r>
      <w:proofErr w:type="spellEnd"/>
      <w:r w:rsidRPr="003B25DD">
        <w:rPr>
          <w:sz w:val="28"/>
          <w:szCs w:val="28"/>
        </w:rPr>
        <w:t> contract with:</w:t>
      </w:r>
    </w:p>
    <w:p w14:paraId="21FE76B8" w14:textId="77777777" w:rsidR="003B25DD" w:rsidRPr="003B25DD" w:rsidRDefault="003B25DD" w:rsidP="003B25DD">
      <w:pPr>
        <w:numPr>
          <w:ilvl w:val="0"/>
          <w:numId w:val="25"/>
        </w:numPr>
        <w:rPr>
          <w:sz w:val="28"/>
          <w:szCs w:val="28"/>
        </w:rPr>
      </w:pPr>
      <w:r w:rsidRPr="003B25DD">
        <w:rPr>
          <w:sz w:val="28"/>
          <w:szCs w:val="28"/>
        </w:rPr>
        <w:t>Variables A and B</w:t>
      </w:r>
    </w:p>
    <w:p w14:paraId="3A1D2B10" w14:textId="77777777" w:rsidR="003B25DD" w:rsidRPr="003B25DD" w:rsidRDefault="003B25DD" w:rsidP="003B25DD">
      <w:pPr>
        <w:numPr>
          <w:ilvl w:val="0"/>
          <w:numId w:val="25"/>
        </w:numPr>
        <w:rPr>
          <w:sz w:val="28"/>
          <w:szCs w:val="28"/>
        </w:rPr>
      </w:pPr>
      <w:r w:rsidRPr="003B25DD">
        <w:rPr>
          <w:sz w:val="28"/>
          <w:szCs w:val="28"/>
        </w:rPr>
        <w:t>Events for each operation</w:t>
      </w:r>
    </w:p>
    <w:p w14:paraId="0C09E3D3" w14:textId="77777777" w:rsidR="003B25DD" w:rsidRPr="003B25DD" w:rsidRDefault="003B25DD" w:rsidP="003B25DD">
      <w:pPr>
        <w:numPr>
          <w:ilvl w:val="0"/>
          <w:numId w:val="25"/>
        </w:numPr>
        <w:rPr>
          <w:sz w:val="28"/>
          <w:szCs w:val="28"/>
        </w:rPr>
      </w:pPr>
      <w:r w:rsidRPr="003B25DD">
        <w:rPr>
          <w:sz w:val="28"/>
          <w:szCs w:val="28"/>
        </w:rPr>
        <w:t>Constructor to set initial values</w:t>
      </w:r>
    </w:p>
    <w:p w14:paraId="7275D56A" w14:textId="77777777" w:rsidR="003B25DD" w:rsidRPr="003B25DD" w:rsidRDefault="003B25DD" w:rsidP="003B25DD">
      <w:pPr>
        <w:numPr>
          <w:ilvl w:val="0"/>
          <w:numId w:val="25"/>
        </w:numPr>
        <w:rPr>
          <w:sz w:val="28"/>
          <w:szCs w:val="28"/>
        </w:rPr>
      </w:pPr>
      <w:r w:rsidRPr="003B25DD">
        <w:rPr>
          <w:sz w:val="28"/>
          <w:szCs w:val="28"/>
        </w:rPr>
        <w:t>Functions for all calculations</w:t>
      </w:r>
    </w:p>
    <w:p w14:paraId="2D893374" w14:textId="77777777" w:rsidR="003B25DD" w:rsidRPr="003B25DD" w:rsidRDefault="003B25DD" w:rsidP="003B25DD">
      <w:pPr>
        <w:rPr>
          <w:b/>
          <w:bCs/>
          <w:sz w:val="28"/>
          <w:szCs w:val="28"/>
        </w:rPr>
      </w:pPr>
      <w:r w:rsidRPr="003B25DD">
        <w:rPr>
          <w:b/>
          <w:bCs/>
          <w:sz w:val="28"/>
          <w:szCs w:val="28"/>
        </w:rPr>
        <w:t>Deployment Steps</w:t>
      </w:r>
    </w:p>
    <w:p w14:paraId="0387AB02" w14:textId="77777777" w:rsidR="003B25DD" w:rsidRPr="003B25DD" w:rsidRDefault="003B25DD" w:rsidP="003B25DD">
      <w:pPr>
        <w:numPr>
          <w:ilvl w:val="0"/>
          <w:numId w:val="26"/>
        </w:numPr>
        <w:rPr>
          <w:sz w:val="28"/>
          <w:szCs w:val="28"/>
        </w:rPr>
      </w:pPr>
      <w:r w:rsidRPr="003B25DD">
        <w:rPr>
          <w:b/>
          <w:bCs/>
          <w:sz w:val="28"/>
          <w:szCs w:val="28"/>
        </w:rPr>
        <w:t>Wrote the contract</w:t>
      </w:r>
      <w:r w:rsidRPr="003B25DD">
        <w:rPr>
          <w:sz w:val="28"/>
          <w:szCs w:val="28"/>
        </w:rPr>
        <w:t> in Remix IDE</w:t>
      </w:r>
    </w:p>
    <w:p w14:paraId="5FE5CAC2" w14:textId="6D2013F2" w:rsidR="003B25DD" w:rsidRDefault="003B25DD" w:rsidP="003B25D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AA2F2B" wp14:editId="7A0EBA78">
            <wp:extent cx="5943600" cy="2956560"/>
            <wp:effectExtent l="0" t="0" r="0" b="0"/>
            <wp:docPr id="78825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54739" name="Picture 78825473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 b="6781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808E" w14:textId="2F4E815B" w:rsidR="00C91982" w:rsidRDefault="00C91982" w:rsidP="00C91982">
      <w:pPr>
        <w:rPr>
          <w:b/>
          <w:bCs/>
          <w:sz w:val="28"/>
          <w:szCs w:val="28"/>
        </w:rPr>
      </w:pPr>
      <w:r w:rsidRPr="00C91982">
        <w:rPr>
          <w:b/>
          <w:bCs/>
          <w:sz w:val="28"/>
          <w:szCs w:val="28"/>
        </w:rPr>
        <w:t>2.</w:t>
      </w:r>
      <w:r w:rsidRPr="00C91982">
        <w:rPr>
          <w:b/>
          <w:bCs/>
          <w:sz w:val="28"/>
          <w:szCs w:val="28"/>
        </w:rPr>
        <w:t>Connected MetaMask</w:t>
      </w:r>
    </w:p>
    <w:p w14:paraId="2E557F48" w14:textId="33E22D33" w:rsidR="00C91982" w:rsidRDefault="00C91982" w:rsidP="00C9198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ECD772" wp14:editId="32AFECF6">
            <wp:extent cx="5943600" cy="2827020"/>
            <wp:effectExtent l="0" t="0" r="0" b="0"/>
            <wp:docPr id="441031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1327" name="Picture 44103132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7" t="5698" r="897" b="9744"/>
                    <a:stretch/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C41E" w14:textId="65638814" w:rsidR="00C91982" w:rsidRDefault="00C91982" w:rsidP="00C919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C91982">
        <w:rPr>
          <w:b/>
          <w:bCs/>
          <w:sz w:val="28"/>
          <w:szCs w:val="28"/>
        </w:rPr>
        <w:t>Set deployment parameters</w:t>
      </w:r>
      <w:r>
        <w:rPr>
          <w:noProof/>
          <w:sz w:val="28"/>
          <w:szCs w:val="28"/>
        </w:rPr>
        <w:drawing>
          <wp:inline distT="0" distB="0" distL="0" distR="0" wp14:anchorId="36685722" wp14:editId="490DD4F7">
            <wp:extent cx="5943600" cy="3343275"/>
            <wp:effectExtent l="0" t="0" r="0" b="9525"/>
            <wp:docPr id="526023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23621" name="Picture 526023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45D3" w14:textId="6A1A721E" w:rsidR="00C91982" w:rsidRDefault="00C91982" w:rsidP="00C91982">
      <w:pPr>
        <w:rPr>
          <w:sz w:val="28"/>
          <w:szCs w:val="28"/>
        </w:rPr>
      </w:pPr>
    </w:p>
    <w:p w14:paraId="5C5FC346" w14:textId="77777777" w:rsidR="00C91982" w:rsidRPr="00C91982" w:rsidRDefault="00C91982" w:rsidP="00C91982">
      <w:pPr>
        <w:numPr>
          <w:ilvl w:val="0"/>
          <w:numId w:val="27"/>
        </w:numPr>
        <w:rPr>
          <w:sz w:val="28"/>
          <w:szCs w:val="28"/>
        </w:rPr>
      </w:pPr>
      <w:r w:rsidRPr="00C91982">
        <w:rPr>
          <w:sz w:val="28"/>
          <w:szCs w:val="28"/>
        </w:rPr>
        <w:t>Gas limit: 3,000,000</w:t>
      </w:r>
    </w:p>
    <w:p w14:paraId="60D32AF8" w14:textId="77777777" w:rsidR="00C91982" w:rsidRPr="00C91982" w:rsidRDefault="00C91982" w:rsidP="00C91982">
      <w:pPr>
        <w:numPr>
          <w:ilvl w:val="0"/>
          <w:numId w:val="27"/>
        </w:numPr>
        <w:rPr>
          <w:sz w:val="28"/>
          <w:szCs w:val="28"/>
        </w:rPr>
      </w:pPr>
      <w:r w:rsidRPr="00C91982">
        <w:rPr>
          <w:sz w:val="28"/>
          <w:szCs w:val="28"/>
        </w:rPr>
        <w:t>0 ETH value</w:t>
      </w:r>
    </w:p>
    <w:p w14:paraId="2024646E" w14:textId="77777777" w:rsidR="00C91982" w:rsidRDefault="00C91982" w:rsidP="00C91982">
      <w:pPr>
        <w:numPr>
          <w:ilvl w:val="0"/>
          <w:numId w:val="27"/>
        </w:numPr>
        <w:rPr>
          <w:sz w:val="28"/>
          <w:szCs w:val="28"/>
        </w:rPr>
      </w:pPr>
      <w:r w:rsidRPr="00C91982">
        <w:rPr>
          <w:sz w:val="28"/>
          <w:szCs w:val="28"/>
        </w:rPr>
        <w:t>Selected correct contract</w:t>
      </w:r>
    </w:p>
    <w:p w14:paraId="6F6D3195" w14:textId="77777777" w:rsidR="00C91982" w:rsidRPr="00C91982" w:rsidRDefault="00C91982" w:rsidP="00C91982">
      <w:pPr>
        <w:ind w:left="720"/>
        <w:rPr>
          <w:sz w:val="28"/>
          <w:szCs w:val="28"/>
        </w:rPr>
      </w:pPr>
    </w:p>
    <w:p w14:paraId="5AFCFFE1" w14:textId="337B2204" w:rsidR="00C91982" w:rsidRDefault="00C91982" w:rsidP="00C919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C91982">
        <w:rPr>
          <w:b/>
          <w:bCs/>
          <w:sz w:val="28"/>
          <w:szCs w:val="28"/>
        </w:rPr>
        <w:t>Confirmed in MetaMask</w:t>
      </w:r>
    </w:p>
    <w:p w14:paraId="5DC2B209" w14:textId="379CC41B" w:rsidR="00C91982" w:rsidRDefault="00C91982" w:rsidP="00C9198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1C1F6C" wp14:editId="509D9945">
            <wp:extent cx="5943600" cy="2827020"/>
            <wp:effectExtent l="0" t="0" r="0" b="0"/>
            <wp:docPr id="922192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2606" name="Picture 9221926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4" b="5910"/>
                    <a:stretch/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34FB" w14:textId="77777777" w:rsidR="00C91982" w:rsidRDefault="00C91982" w:rsidP="00C91982">
      <w:pPr>
        <w:rPr>
          <w:sz w:val="28"/>
          <w:szCs w:val="28"/>
        </w:rPr>
      </w:pPr>
    </w:p>
    <w:p w14:paraId="648F1649" w14:textId="77777777" w:rsidR="00C91982" w:rsidRDefault="00C91982" w:rsidP="00C91982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 w:rsidRPr="00C91982">
        <w:rPr>
          <w:b/>
          <w:bCs/>
          <w:sz w:val="28"/>
          <w:szCs w:val="28"/>
        </w:rPr>
        <w:t>Successfully deployed</w:t>
      </w:r>
    </w:p>
    <w:p w14:paraId="00CC2F7F" w14:textId="6D6BC317" w:rsidR="00C91982" w:rsidRPr="00C91982" w:rsidRDefault="00C91982" w:rsidP="00C91982">
      <w:pPr>
        <w:ind w:left="36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284031" wp14:editId="3740EBAA">
            <wp:extent cx="5943600" cy="2941320"/>
            <wp:effectExtent l="0" t="0" r="0" b="0"/>
            <wp:docPr id="1273441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41640" name="Picture 127344164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b="7465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EB35" w14:textId="1993FEB2" w:rsidR="00C91982" w:rsidRPr="00C91982" w:rsidRDefault="00C91982" w:rsidP="00C91982">
      <w:pPr>
        <w:pStyle w:val="ListParagraph"/>
        <w:rPr>
          <w:b/>
          <w:bCs/>
          <w:sz w:val="28"/>
          <w:szCs w:val="28"/>
        </w:rPr>
      </w:pPr>
    </w:p>
    <w:p w14:paraId="469A276A" w14:textId="248A3B50" w:rsidR="00C91982" w:rsidRPr="00C91982" w:rsidRDefault="00C91982" w:rsidP="00C91982">
      <w:r w:rsidRPr="00C91982">
        <w:rPr>
          <w:sz w:val="40"/>
          <w:szCs w:val="40"/>
        </w:rPr>
        <w:t>Code:</w:t>
      </w:r>
      <w:r w:rsidRPr="00C91982">
        <w:t xml:space="preserve"> </w:t>
      </w:r>
      <w:r w:rsidRPr="00C91982">
        <w:t>// SPDX-License-Identifier: MIT</w:t>
      </w:r>
    </w:p>
    <w:p w14:paraId="22E6E0C1" w14:textId="77777777" w:rsidR="00C91982" w:rsidRPr="00C91982" w:rsidRDefault="00C91982" w:rsidP="00C91982">
      <w:r w:rsidRPr="00C91982">
        <w:t>pragma solidity ^0.8.0;</w:t>
      </w:r>
    </w:p>
    <w:p w14:paraId="0E491E63" w14:textId="77777777" w:rsidR="00C91982" w:rsidRPr="00C91982" w:rsidRDefault="00C91982" w:rsidP="00C91982"/>
    <w:p w14:paraId="261F8060" w14:textId="77777777" w:rsidR="00C91982" w:rsidRPr="00C91982" w:rsidRDefault="00C91982" w:rsidP="00C91982">
      <w:r w:rsidRPr="00C91982">
        <w:t xml:space="preserve">contract </w:t>
      </w:r>
      <w:proofErr w:type="spellStart"/>
      <w:r w:rsidRPr="00C91982">
        <w:t>MathOperations</w:t>
      </w:r>
      <w:proofErr w:type="spellEnd"/>
      <w:r w:rsidRPr="00C91982">
        <w:t xml:space="preserve"> {</w:t>
      </w:r>
    </w:p>
    <w:p w14:paraId="218CB67F" w14:textId="77777777" w:rsidR="00C91982" w:rsidRPr="00C91982" w:rsidRDefault="00C91982" w:rsidP="00C91982">
      <w:r w:rsidRPr="00C91982">
        <w:t xml:space="preserve">    uint256 public A;</w:t>
      </w:r>
    </w:p>
    <w:p w14:paraId="2E41F4E3" w14:textId="77777777" w:rsidR="00C91982" w:rsidRPr="00C91982" w:rsidRDefault="00C91982" w:rsidP="00C91982">
      <w:r w:rsidRPr="00C91982">
        <w:t xml:space="preserve">    uint256 public B;</w:t>
      </w:r>
    </w:p>
    <w:p w14:paraId="335C7EA2" w14:textId="77777777" w:rsidR="00C91982" w:rsidRPr="00C91982" w:rsidRDefault="00C91982" w:rsidP="00C91982">
      <w:r w:rsidRPr="00C91982">
        <w:t xml:space="preserve">    </w:t>
      </w:r>
    </w:p>
    <w:p w14:paraId="7E72E257" w14:textId="77777777" w:rsidR="00C91982" w:rsidRPr="00C91982" w:rsidRDefault="00C91982" w:rsidP="00C91982">
      <w:r w:rsidRPr="00C91982">
        <w:t xml:space="preserve">    event </w:t>
      </w:r>
      <w:proofErr w:type="spellStart"/>
      <w:proofErr w:type="gramStart"/>
      <w:r w:rsidRPr="00C91982">
        <w:t>VariablesStored</w:t>
      </w:r>
      <w:proofErr w:type="spellEnd"/>
      <w:r w:rsidRPr="00C91982">
        <w:t>(</w:t>
      </w:r>
      <w:proofErr w:type="gramEnd"/>
      <w:r w:rsidRPr="00C91982">
        <w:t>uint256 a, uint256 b);</w:t>
      </w:r>
    </w:p>
    <w:p w14:paraId="18622D7A" w14:textId="77777777" w:rsidR="00C91982" w:rsidRPr="00C91982" w:rsidRDefault="00C91982" w:rsidP="00C91982">
      <w:r w:rsidRPr="00C91982">
        <w:t xml:space="preserve">    event </w:t>
      </w:r>
      <w:proofErr w:type="spellStart"/>
      <w:proofErr w:type="gramStart"/>
      <w:r w:rsidRPr="00C91982">
        <w:t>SumResult</w:t>
      </w:r>
      <w:proofErr w:type="spellEnd"/>
      <w:r w:rsidRPr="00C91982">
        <w:t>(</w:t>
      </w:r>
      <w:proofErr w:type="gramEnd"/>
      <w:r w:rsidRPr="00C91982">
        <w:t>uint256 result);</w:t>
      </w:r>
    </w:p>
    <w:p w14:paraId="09775D31" w14:textId="77777777" w:rsidR="00C91982" w:rsidRPr="00C91982" w:rsidRDefault="00C91982" w:rsidP="00C91982">
      <w:r w:rsidRPr="00C91982">
        <w:lastRenderedPageBreak/>
        <w:t xml:space="preserve">    event </w:t>
      </w:r>
      <w:proofErr w:type="spellStart"/>
      <w:proofErr w:type="gramStart"/>
      <w:r w:rsidRPr="00C91982">
        <w:t>DifferenceResult</w:t>
      </w:r>
      <w:proofErr w:type="spellEnd"/>
      <w:r w:rsidRPr="00C91982">
        <w:t>(</w:t>
      </w:r>
      <w:proofErr w:type="gramEnd"/>
      <w:r w:rsidRPr="00C91982">
        <w:t>uint256 result);</w:t>
      </w:r>
    </w:p>
    <w:p w14:paraId="433ED94C" w14:textId="77777777" w:rsidR="00C91982" w:rsidRPr="00C91982" w:rsidRDefault="00C91982" w:rsidP="00C91982">
      <w:r w:rsidRPr="00C91982">
        <w:t xml:space="preserve">    event </w:t>
      </w:r>
      <w:proofErr w:type="spellStart"/>
      <w:proofErr w:type="gramStart"/>
      <w:r w:rsidRPr="00C91982">
        <w:t>ProductResult</w:t>
      </w:r>
      <w:proofErr w:type="spellEnd"/>
      <w:r w:rsidRPr="00C91982">
        <w:t>(</w:t>
      </w:r>
      <w:proofErr w:type="gramEnd"/>
      <w:r w:rsidRPr="00C91982">
        <w:t>uint256 result);</w:t>
      </w:r>
    </w:p>
    <w:p w14:paraId="5D2310CC" w14:textId="77777777" w:rsidR="00C91982" w:rsidRPr="00C91982" w:rsidRDefault="00C91982" w:rsidP="00C91982">
      <w:r w:rsidRPr="00C91982">
        <w:t xml:space="preserve">    event </w:t>
      </w:r>
      <w:proofErr w:type="spellStart"/>
      <w:proofErr w:type="gramStart"/>
      <w:r w:rsidRPr="00C91982">
        <w:t>QuotientResult</w:t>
      </w:r>
      <w:proofErr w:type="spellEnd"/>
      <w:r w:rsidRPr="00C91982">
        <w:t>(</w:t>
      </w:r>
      <w:proofErr w:type="gramEnd"/>
      <w:r w:rsidRPr="00C91982">
        <w:t>uint256 result);</w:t>
      </w:r>
    </w:p>
    <w:p w14:paraId="25485A4C" w14:textId="77777777" w:rsidR="00C91982" w:rsidRPr="00C91982" w:rsidRDefault="00C91982" w:rsidP="00C91982"/>
    <w:p w14:paraId="63BCD692" w14:textId="77777777" w:rsidR="00C91982" w:rsidRPr="00C91982" w:rsidRDefault="00C91982" w:rsidP="00C91982">
      <w:r w:rsidRPr="00C91982">
        <w:t xml:space="preserve">    </w:t>
      </w:r>
      <w:proofErr w:type="gramStart"/>
      <w:r w:rsidRPr="00C91982">
        <w:t>constructor(</w:t>
      </w:r>
      <w:proofErr w:type="gramEnd"/>
      <w:r w:rsidRPr="00C91982">
        <w:t>uint256 _a, uint256 _b) {</w:t>
      </w:r>
    </w:p>
    <w:p w14:paraId="5E808B62" w14:textId="77777777" w:rsidR="00C91982" w:rsidRPr="00C91982" w:rsidRDefault="00C91982" w:rsidP="00C91982">
      <w:r w:rsidRPr="00C91982">
        <w:t xml:space="preserve">        A = _a;</w:t>
      </w:r>
    </w:p>
    <w:p w14:paraId="04702178" w14:textId="77777777" w:rsidR="00C91982" w:rsidRPr="00C91982" w:rsidRDefault="00C91982" w:rsidP="00C91982">
      <w:r w:rsidRPr="00C91982">
        <w:t xml:space="preserve">        B = _b;</w:t>
      </w:r>
    </w:p>
    <w:p w14:paraId="5CC0BD87" w14:textId="77777777" w:rsidR="00C91982" w:rsidRPr="00C91982" w:rsidRDefault="00C91982" w:rsidP="00C91982">
      <w:r w:rsidRPr="00C91982">
        <w:t xml:space="preserve">        emit </w:t>
      </w:r>
      <w:proofErr w:type="spellStart"/>
      <w:proofErr w:type="gramStart"/>
      <w:r w:rsidRPr="00C91982">
        <w:t>VariablesStored</w:t>
      </w:r>
      <w:proofErr w:type="spellEnd"/>
      <w:r w:rsidRPr="00C91982">
        <w:t>(</w:t>
      </w:r>
      <w:proofErr w:type="gramEnd"/>
      <w:r w:rsidRPr="00C91982">
        <w:t>A, B);</w:t>
      </w:r>
    </w:p>
    <w:p w14:paraId="6933C213" w14:textId="77777777" w:rsidR="00C91982" w:rsidRPr="00C91982" w:rsidRDefault="00C91982" w:rsidP="00C91982">
      <w:r w:rsidRPr="00C91982">
        <w:t xml:space="preserve">    }</w:t>
      </w:r>
    </w:p>
    <w:p w14:paraId="01A95189" w14:textId="77777777" w:rsidR="00C91982" w:rsidRPr="00C91982" w:rsidRDefault="00C91982" w:rsidP="00C91982"/>
    <w:p w14:paraId="57A9A732" w14:textId="77777777" w:rsidR="00C91982" w:rsidRPr="00C91982" w:rsidRDefault="00C91982" w:rsidP="00C91982">
      <w:r w:rsidRPr="00C91982">
        <w:t xml:space="preserve">    function </w:t>
      </w:r>
      <w:proofErr w:type="spellStart"/>
      <w:proofErr w:type="gramStart"/>
      <w:r w:rsidRPr="00C91982">
        <w:t>getSum</w:t>
      </w:r>
      <w:proofErr w:type="spellEnd"/>
      <w:r w:rsidRPr="00C91982">
        <w:t>(</w:t>
      </w:r>
      <w:proofErr w:type="gramEnd"/>
      <w:r w:rsidRPr="00C91982">
        <w:t>) public {</w:t>
      </w:r>
    </w:p>
    <w:p w14:paraId="22800C5F" w14:textId="77777777" w:rsidR="00C91982" w:rsidRPr="00C91982" w:rsidRDefault="00C91982" w:rsidP="00C91982">
      <w:r w:rsidRPr="00C91982">
        <w:t xml:space="preserve">        emit </w:t>
      </w:r>
      <w:proofErr w:type="gramStart"/>
      <w:r w:rsidRPr="00C91982">
        <w:t>SumResult(</w:t>
      </w:r>
      <w:proofErr w:type="gramEnd"/>
      <w:r w:rsidRPr="00C91982">
        <w:t>A + B);</w:t>
      </w:r>
    </w:p>
    <w:p w14:paraId="25676A56" w14:textId="77777777" w:rsidR="00C91982" w:rsidRPr="00C91982" w:rsidRDefault="00C91982" w:rsidP="00C91982">
      <w:r w:rsidRPr="00C91982">
        <w:t xml:space="preserve">    }</w:t>
      </w:r>
    </w:p>
    <w:p w14:paraId="0B672635" w14:textId="77777777" w:rsidR="00C91982" w:rsidRPr="00C91982" w:rsidRDefault="00C91982" w:rsidP="00C91982">
      <w:r w:rsidRPr="00C91982">
        <w:t xml:space="preserve">    </w:t>
      </w:r>
    </w:p>
    <w:p w14:paraId="0F31853E" w14:textId="77777777" w:rsidR="00C91982" w:rsidRPr="00C91982" w:rsidRDefault="00C91982" w:rsidP="00C91982">
      <w:r w:rsidRPr="00C91982">
        <w:t xml:space="preserve">    function </w:t>
      </w:r>
      <w:proofErr w:type="spellStart"/>
      <w:proofErr w:type="gramStart"/>
      <w:r w:rsidRPr="00C91982">
        <w:t>getDifference</w:t>
      </w:r>
      <w:proofErr w:type="spellEnd"/>
      <w:r w:rsidRPr="00C91982">
        <w:t>(</w:t>
      </w:r>
      <w:proofErr w:type="gramEnd"/>
      <w:r w:rsidRPr="00C91982">
        <w:t>) public {</w:t>
      </w:r>
    </w:p>
    <w:p w14:paraId="79D141A9" w14:textId="77777777" w:rsidR="00C91982" w:rsidRPr="00C91982" w:rsidRDefault="00C91982" w:rsidP="00C91982">
      <w:r w:rsidRPr="00C91982">
        <w:t xml:space="preserve">        emit </w:t>
      </w:r>
      <w:proofErr w:type="spellStart"/>
      <w:proofErr w:type="gramStart"/>
      <w:r w:rsidRPr="00C91982">
        <w:t>DifferenceResult</w:t>
      </w:r>
      <w:proofErr w:type="spellEnd"/>
      <w:r w:rsidRPr="00C91982">
        <w:t>(</w:t>
      </w:r>
      <w:proofErr w:type="gramEnd"/>
      <w:r w:rsidRPr="00C91982">
        <w:t>A - B);</w:t>
      </w:r>
    </w:p>
    <w:p w14:paraId="6BD0DBB1" w14:textId="77777777" w:rsidR="00C91982" w:rsidRPr="00C91982" w:rsidRDefault="00C91982" w:rsidP="00C91982">
      <w:r w:rsidRPr="00C91982">
        <w:t xml:space="preserve">    }</w:t>
      </w:r>
    </w:p>
    <w:p w14:paraId="4688F356" w14:textId="77777777" w:rsidR="00C91982" w:rsidRPr="00C91982" w:rsidRDefault="00C91982" w:rsidP="00C91982">
      <w:r w:rsidRPr="00C91982">
        <w:t xml:space="preserve">    </w:t>
      </w:r>
    </w:p>
    <w:p w14:paraId="0EEC0296" w14:textId="77777777" w:rsidR="00C91982" w:rsidRPr="00C91982" w:rsidRDefault="00C91982" w:rsidP="00C91982">
      <w:r w:rsidRPr="00C91982">
        <w:t xml:space="preserve">    function </w:t>
      </w:r>
      <w:proofErr w:type="spellStart"/>
      <w:proofErr w:type="gramStart"/>
      <w:r w:rsidRPr="00C91982">
        <w:t>getProduct</w:t>
      </w:r>
      <w:proofErr w:type="spellEnd"/>
      <w:r w:rsidRPr="00C91982">
        <w:t>(</w:t>
      </w:r>
      <w:proofErr w:type="gramEnd"/>
      <w:r w:rsidRPr="00C91982">
        <w:t>) public {</w:t>
      </w:r>
    </w:p>
    <w:p w14:paraId="0F2BEDE4" w14:textId="77777777" w:rsidR="00C91982" w:rsidRPr="00C91982" w:rsidRDefault="00C91982" w:rsidP="00C91982">
      <w:r w:rsidRPr="00C91982">
        <w:t xml:space="preserve">        emit </w:t>
      </w:r>
      <w:proofErr w:type="spellStart"/>
      <w:proofErr w:type="gramStart"/>
      <w:r w:rsidRPr="00C91982">
        <w:t>ProductResult</w:t>
      </w:r>
      <w:proofErr w:type="spellEnd"/>
      <w:r w:rsidRPr="00C91982">
        <w:t>(</w:t>
      </w:r>
      <w:proofErr w:type="gramEnd"/>
      <w:r w:rsidRPr="00C91982">
        <w:t>A * B);</w:t>
      </w:r>
    </w:p>
    <w:p w14:paraId="2351FC8D" w14:textId="77777777" w:rsidR="00C91982" w:rsidRPr="00C91982" w:rsidRDefault="00C91982" w:rsidP="00C91982">
      <w:r w:rsidRPr="00C91982">
        <w:t xml:space="preserve">    }</w:t>
      </w:r>
    </w:p>
    <w:p w14:paraId="1B5273F5" w14:textId="77777777" w:rsidR="00C91982" w:rsidRPr="00C91982" w:rsidRDefault="00C91982" w:rsidP="00C91982">
      <w:r w:rsidRPr="00C91982">
        <w:t xml:space="preserve">    </w:t>
      </w:r>
    </w:p>
    <w:p w14:paraId="45374376" w14:textId="77777777" w:rsidR="00C91982" w:rsidRPr="00C91982" w:rsidRDefault="00C91982" w:rsidP="00C91982">
      <w:r w:rsidRPr="00C91982">
        <w:t xml:space="preserve">    function </w:t>
      </w:r>
      <w:proofErr w:type="spellStart"/>
      <w:proofErr w:type="gramStart"/>
      <w:r w:rsidRPr="00C91982">
        <w:t>getQuotient</w:t>
      </w:r>
      <w:proofErr w:type="spellEnd"/>
      <w:r w:rsidRPr="00C91982">
        <w:t>(</w:t>
      </w:r>
      <w:proofErr w:type="gramEnd"/>
      <w:r w:rsidRPr="00C91982">
        <w:t>) public {</w:t>
      </w:r>
    </w:p>
    <w:p w14:paraId="7423EE50" w14:textId="77777777" w:rsidR="00C91982" w:rsidRPr="00C91982" w:rsidRDefault="00C91982" w:rsidP="00C91982">
      <w:r w:rsidRPr="00C91982">
        <w:t xml:space="preserve">        </w:t>
      </w:r>
      <w:proofErr w:type="gramStart"/>
      <w:r w:rsidRPr="00C91982">
        <w:t>require(B !</w:t>
      </w:r>
      <w:proofErr w:type="gramEnd"/>
      <w:r w:rsidRPr="00C91982">
        <w:t>= 0, "Can't divide by zero");</w:t>
      </w:r>
    </w:p>
    <w:p w14:paraId="217A7B36" w14:textId="77777777" w:rsidR="00C91982" w:rsidRPr="00C91982" w:rsidRDefault="00C91982" w:rsidP="00C91982">
      <w:r w:rsidRPr="00C91982">
        <w:t xml:space="preserve">        emit </w:t>
      </w:r>
      <w:proofErr w:type="gramStart"/>
      <w:r w:rsidRPr="00C91982">
        <w:t>QuotientResult(</w:t>
      </w:r>
      <w:proofErr w:type="gramEnd"/>
      <w:r w:rsidRPr="00C91982">
        <w:t>A / B);</w:t>
      </w:r>
    </w:p>
    <w:p w14:paraId="72D57BBD" w14:textId="77777777" w:rsidR="00C91982" w:rsidRPr="00C91982" w:rsidRDefault="00C91982" w:rsidP="00C91982">
      <w:r w:rsidRPr="00C91982">
        <w:t xml:space="preserve">    }</w:t>
      </w:r>
    </w:p>
    <w:p w14:paraId="21399F1F" w14:textId="02F8F98D" w:rsidR="00C91982" w:rsidRPr="00C91982" w:rsidRDefault="00C91982" w:rsidP="00C91982">
      <w:r w:rsidRPr="00C91982">
        <w:t>}</w:t>
      </w:r>
    </w:p>
    <w:sectPr w:rsidR="00C91982" w:rsidRPr="00C91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2BA3FFB"/>
    <w:multiLevelType w:val="multilevel"/>
    <w:tmpl w:val="7D60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184004E"/>
    <w:multiLevelType w:val="multilevel"/>
    <w:tmpl w:val="D2825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2E704A6"/>
    <w:multiLevelType w:val="multilevel"/>
    <w:tmpl w:val="EF2C0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D094F85"/>
    <w:multiLevelType w:val="multilevel"/>
    <w:tmpl w:val="EEC0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3297241">
    <w:abstractNumId w:val="22"/>
  </w:num>
  <w:num w:numId="2" w16cid:durableId="2058970045">
    <w:abstractNumId w:val="13"/>
  </w:num>
  <w:num w:numId="3" w16cid:durableId="249895989">
    <w:abstractNumId w:val="10"/>
  </w:num>
  <w:num w:numId="4" w16cid:durableId="1485051926">
    <w:abstractNumId w:val="25"/>
  </w:num>
  <w:num w:numId="5" w16cid:durableId="1750077501">
    <w:abstractNumId w:val="14"/>
  </w:num>
  <w:num w:numId="6" w16cid:durableId="670446219">
    <w:abstractNumId w:val="19"/>
  </w:num>
  <w:num w:numId="7" w16cid:durableId="973295422">
    <w:abstractNumId w:val="21"/>
  </w:num>
  <w:num w:numId="8" w16cid:durableId="1392386328">
    <w:abstractNumId w:val="9"/>
  </w:num>
  <w:num w:numId="9" w16cid:durableId="606693444">
    <w:abstractNumId w:val="7"/>
  </w:num>
  <w:num w:numId="10" w16cid:durableId="52046208">
    <w:abstractNumId w:val="6"/>
  </w:num>
  <w:num w:numId="11" w16cid:durableId="1267929132">
    <w:abstractNumId w:val="5"/>
  </w:num>
  <w:num w:numId="12" w16cid:durableId="1282954152">
    <w:abstractNumId w:val="4"/>
  </w:num>
  <w:num w:numId="13" w16cid:durableId="222834310">
    <w:abstractNumId w:val="8"/>
  </w:num>
  <w:num w:numId="14" w16cid:durableId="516624497">
    <w:abstractNumId w:val="3"/>
  </w:num>
  <w:num w:numId="15" w16cid:durableId="1210453199">
    <w:abstractNumId w:val="2"/>
  </w:num>
  <w:num w:numId="16" w16cid:durableId="307710577">
    <w:abstractNumId w:val="1"/>
  </w:num>
  <w:num w:numId="17" w16cid:durableId="506289841">
    <w:abstractNumId w:val="0"/>
  </w:num>
  <w:num w:numId="18" w16cid:durableId="1984044938">
    <w:abstractNumId w:val="16"/>
  </w:num>
  <w:num w:numId="19" w16cid:durableId="1392343986">
    <w:abstractNumId w:val="17"/>
  </w:num>
  <w:num w:numId="20" w16cid:durableId="786267928">
    <w:abstractNumId w:val="23"/>
  </w:num>
  <w:num w:numId="21" w16cid:durableId="1716539123">
    <w:abstractNumId w:val="20"/>
  </w:num>
  <w:num w:numId="22" w16cid:durableId="1970013147">
    <w:abstractNumId w:val="12"/>
  </w:num>
  <w:num w:numId="23" w16cid:durableId="182788584">
    <w:abstractNumId w:val="26"/>
  </w:num>
  <w:num w:numId="24" w16cid:durableId="508179172">
    <w:abstractNumId w:val="18"/>
  </w:num>
  <w:num w:numId="25" w16cid:durableId="135806029">
    <w:abstractNumId w:val="11"/>
  </w:num>
  <w:num w:numId="26" w16cid:durableId="1131174306">
    <w:abstractNumId w:val="15"/>
  </w:num>
  <w:num w:numId="27" w16cid:durableId="21351706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DD"/>
    <w:rsid w:val="003B25DD"/>
    <w:rsid w:val="00645252"/>
    <w:rsid w:val="006D3D74"/>
    <w:rsid w:val="0083569A"/>
    <w:rsid w:val="00A9204E"/>
    <w:rsid w:val="00AE3EB2"/>
    <w:rsid w:val="00C9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2E553"/>
  <w15:chartTrackingRefBased/>
  <w15:docId w15:val="{886D670E-1066-4344-A0B3-8664E392D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C91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1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lo\AppData\Local\Microsoft\Office\16.0\DTS\en-US%7b79F63AC4-CD32-450C-B347-D47EE088DFA6%7d\%7bD0DC6CEA-7902-4861-9D1E-C8E92273B13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{D0DC6CEA-7902-4861-9D1E-C8E92273B131}tf02786999_win32</Template>
  <TotalTime>19</TotalTime>
  <Pages>4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elbatal</dc:creator>
  <cp:keywords/>
  <dc:description/>
  <cp:lastModifiedBy>زياد ابراهيم ابراهيم البطل</cp:lastModifiedBy>
  <cp:revision>1</cp:revision>
  <dcterms:created xsi:type="dcterms:W3CDTF">2025-04-22T23:24:00Z</dcterms:created>
  <dcterms:modified xsi:type="dcterms:W3CDTF">2025-04-22T23:43:00Z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